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852591" w14:textId="2B7F999D" w:rsidR="00CC0408" w:rsidRPr="005B41EB" w:rsidRDefault="005B41EB">
      <w:pPr>
        <w:pStyle w:val="Standard"/>
        <w:jc w:val="center"/>
        <w:rPr>
          <w:lang w:val="ru-RU"/>
        </w:rPr>
      </w:pPr>
      <w:r w:rsidRPr="005B41EB">
        <w:rPr>
          <w:lang w:val="ru-RU"/>
        </w:rPr>
        <w:t>&lt;</w:t>
      </w:r>
      <w:r w:rsidR="00CC0408"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17FEE0BA" w14:textId="77777777" w:rsidR="00CC0408" w:rsidRPr="005B41EB" w:rsidRDefault="00CC0408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000A20" w14:textId="77777777" w:rsidR="00CC0408" w:rsidRDefault="00CC0408">
      <w:pPr>
        <w:pStyle w:val="Standard"/>
        <w:jc w:val="center"/>
        <w:rPr>
          <w:lang w:val="ru-RU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177E3D" w14:paraId="4D12479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3D33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5A39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C2D949" w14:textId="77777777" w:rsidR="00CC0408" w:rsidRPr="005B41EB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16AD25" w14:textId="77777777" w:rsidR="00CC0408" w:rsidRPr="005B41EB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D4660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93DC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177E3D" w14:paraId="4E34551D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5188FB" w14:textId="21FAE59E" w:rsidR="00CC0408" w:rsidRPr="00F04080" w:rsidRDefault="00F0408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0DB34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62172" w14:textId="616AA28B" w:rsidR="00CC0408" w:rsidRPr="007A335D" w:rsidRDefault="00CC0408" w:rsidP="007A335D">
            <w:pPr>
              <w:pStyle w:val="Standard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 xml:space="preserve">Аналитический алгоритм разложения натуральных чисел в </w:t>
            </w:r>
            <w:proofErr w:type="spellStart"/>
            <w:r w:rsidRPr="007A335D">
              <w:rPr>
                <w:sz w:val="22"/>
                <w:szCs w:val="22"/>
                <w:lang w:val="ru-RU"/>
              </w:rPr>
              <w:t>Пиеричную</w:t>
            </w:r>
            <w:proofErr w:type="spellEnd"/>
            <w:r w:rsidRPr="007A335D">
              <w:rPr>
                <w:sz w:val="22"/>
                <w:szCs w:val="22"/>
                <w:lang w:val="ru-RU"/>
              </w:rPr>
              <w:t xml:space="preserve"> систему счисления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FE29" w14:textId="0461B84D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29.01.2025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C4C87" w14:textId="3F70F427" w:rsidR="00CC0408" w:rsidRPr="00CC0408" w:rsidRDefault="00CC0408">
            <w:pPr>
              <w:pStyle w:val="Standard"/>
              <w:jc w:val="center"/>
            </w:pPr>
            <w:r>
              <w:rPr>
                <w:sz w:val="18"/>
              </w:rPr>
              <w:t>~1525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A484" w14:textId="13FE51D3" w:rsidR="00CC0408" w:rsidRPr="00CC0408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</w:tr>
      <w:tr w:rsidR="00177E3D" w:rsidRPr="00A80639" w14:paraId="5F88F623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2085C" w14:textId="3417F839" w:rsidR="00CC0408" w:rsidRPr="00F04080" w:rsidRDefault="00F0408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F78E8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4D552" w14:textId="4F5A90DC" w:rsidR="00CC0408" w:rsidRPr="007A335D" w:rsidRDefault="0094221C" w:rsidP="007A335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 xml:space="preserve">Особые свойства кодов Хемминга, проявляющиеся при синтезе </w:t>
            </w:r>
            <w:proofErr w:type="spellStart"/>
            <w:r w:rsidRPr="007A335D">
              <w:rPr>
                <w:sz w:val="22"/>
                <w:szCs w:val="22"/>
                <w:lang w:val="ru-RU"/>
              </w:rPr>
              <w:t>самопроверяемых</w:t>
            </w:r>
            <w:proofErr w:type="spellEnd"/>
            <w:r w:rsidRPr="007A335D">
              <w:rPr>
                <w:sz w:val="22"/>
                <w:szCs w:val="22"/>
                <w:lang w:val="ru-RU"/>
              </w:rPr>
              <w:t xml:space="preserve"> цифровых устройств.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88ED1" w14:textId="4B0EE37E" w:rsidR="00CC0408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27.12.2022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BD492" w14:textId="00033668" w:rsidR="00CC0408" w:rsidRPr="00927E00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3000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CD90" w14:textId="73883717" w:rsidR="00CC0408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</w:tr>
      <w:tr w:rsidR="00177E3D" w:rsidRPr="00645A24" w14:paraId="663F5C3A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577AFA" w14:textId="3CB15F34" w:rsidR="00CC0408" w:rsidRPr="00C95FF4" w:rsidRDefault="00C95FF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58FA1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3DFEB" w14:textId="48A3D4DC" w:rsidR="00CC0408" w:rsidRPr="007A335D" w:rsidRDefault="00645A24" w:rsidP="007A335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 xml:space="preserve">Практическое применение функционального программирования и регулярных выражений в </w:t>
            </w:r>
            <w:proofErr w:type="spellStart"/>
            <w:r w:rsidRPr="007A335D">
              <w:rPr>
                <w:sz w:val="22"/>
                <w:szCs w:val="22"/>
                <w:lang w:val="ru-RU"/>
              </w:rPr>
              <w:t>библиометрическом</w:t>
            </w:r>
            <w:proofErr w:type="spellEnd"/>
            <w:r w:rsidRPr="007A335D">
              <w:rPr>
                <w:sz w:val="22"/>
                <w:szCs w:val="22"/>
                <w:lang w:val="ru-RU"/>
              </w:rPr>
              <w:t xml:space="preserve"> анализе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1F857" w14:textId="6BF091E6" w:rsidR="00CC0408" w:rsidRDefault="00516A83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18.04.</w:t>
            </w:r>
            <w:r w:rsidR="00FF292E"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0DD65" w14:textId="4C84B52C" w:rsidR="00CC0408" w:rsidRPr="00140F2E" w:rsidRDefault="00140F2E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~2300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69F4" w14:textId="7545CCCF" w:rsidR="00CC0408" w:rsidRDefault="00183A4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 w:rsidR="00177E3D" w14:paraId="3D0BE01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20BD1" w14:textId="22943E65" w:rsidR="00CC0408" w:rsidRDefault="0092292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C163C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FDD650" w14:textId="4D5780DA" w:rsidR="00CC0408" w:rsidRPr="007A335D" w:rsidRDefault="0059248F" w:rsidP="007A335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 xml:space="preserve">Проектирование </w:t>
            </w:r>
            <w:r w:rsidRPr="007A335D">
              <w:rPr>
                <w:sz w:val="22"/>
                <w:szCs w:val="22"/>
              </w:rPr>
              <w:t>Web</w:t>
            </w:r>
            <w:r w:rsidRPr="007A335D">
              <w:rPr>
                <w:sz w:val="22"/>
                <w:szCs w:val="22"/>
                <w:lang w:val="ru-RU"/>
              </w:rPr>
              <w:t>-страниц средствами языка гипертекстовой разметки в индустрии туризма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137EB9" w14:textId="0F1A60FD" w:rsidR="00CC0408" w:rsidRDefault="0059248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  <w:r w:rsidR="00B90F97">
              <w:rPr>
                <w:sz w:val="18"/>
                <w:lang w:val="ru-RU"/>
              </w:rPr>
              <w:t>г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F159E0" w14:textId="507AB138" w:rsidR="00CC0408" w:rsidRPr="0059248F" w:rsidRDefault="0059248F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~1300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919D" w14:textId="62F5E9E2" w:rsidR="00CC0408" w:rsidRDefault="00B90F97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</w:t>
            </w:r>
            <w:r w:rsidR="0059248F">
              <w:rPr>
                <w:sz w:val="18"/>
                <w:lang w:val="ru-RU"/>
              </w:rPr>
              <w:t>.11.2025</w:t>
            </w:r>
          </w:p>
        </w:tc>
      </w:tr>
      <w:tr w:rsidR="00177E3D" w:rsidRPr="007A335D" w14:paraId="20E1473B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0E211" w14:textId="33D88D34" w:rsidR="00CC0408" w:rsidRDefault="0059248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D578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4B0F6" w14:textId="5690349C" w:rsidR="00CC0408" w:rsidRPr="007A335D" w:rsidRDefault="007A335D" w:rsidP="007A335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>Российские облачные пакеты офисных приложений в учебном процессе вузов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5A70F" w14:textId="27E4F526" w:rsidR="00CC0408" w:rsidRDefault="00D87D0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2023г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6AE30" w14:textId="08E925E3" w:rsidR="00CC0408" w:rsidRPr="00466434" w:rsidRDefault="00466434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~2000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22B5" w14:textId="2AF3B970" w:rsidR="00CC0408" w:rsidRDefault="006B3309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</w:tr>
      <w:tr w:rsidR="00177E3D" w14:paraId="581D7C90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6753A" w14:textId="7723D75F" w:rsidR="00CC0408" w:rsidRDefault="00A9023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7C2742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FAEC1C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0E5E8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0D92A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D89B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177E3D" w14:paraId="6580BDE2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407A5F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39B75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F7E3E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AE6D7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6A98A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C808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17018549" w14:textId="77777777" w:rsidR="00CC0408" w:rsidRDefault="00CC0408">
      <w:pPr>
        <w:pStyle w:val="Standard"/>
        <w:jc w:val="center"/>
        <w:rPr>
          <w:lang w:val="ru-RU"/>
        </w:rPr>
      </w:pPr>
    </w:p>
    <w:p w14:paraId="3062F080" w14:textId="5D7DDC4F" w:rsidR="00CC0408" w:rsidRPr="005B41EB" w:rsidRDefault="00CC0408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5B41EB">
        <w:rPr>
          <w:u w:val="single"/>
          <w:lang w:val="ru-RU"/>
        </w:rPr>
        <w:t xml:space="preserve">Башлачёв </w:t>
      </w:r>
      <w:proofErr w:type="gramStart"/>
      <w:r w:rsidR="005B41EB">
        <w:rPr>
          <w:u w:val="single"/>
          <w:lang w:val="ru-RU"/>
        </w:rPr>
        <w:t>А.П.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5B41EB" w:rsidRPr="005B41EB">
        <w:rPr>
          <w:iCs/>
          <w:u w:val="single"/>
        </w:rPr>
        <w:t>P</w:t>
      </w:r>
      <w:r w:rsidR="005B41EB" w:rsidRPr="005B41EB">
        <w:rPr>
          <w:iCs/>
          <w:u w:val="single"/>
          <w:lang w:val="ru-RU"/>
        </w:rPr>
        <w:t>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5EB13411" w14:textId="59CDE6BF" w:rsidR="00CC0408" w:rsidRPr="005B41EB" w:rsidRDefault="00CC0408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177E3D" w:rsidRPr="00A90238" w14:paraId="6B5E71BD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75AA6" w14:textId="77777777" w:rsidR="00CC0408" w:rsidRPr="005B41EB" w:rsidRDefault="00CC040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33CD706A" w14:textId="6C9145A3" w:rsidR="00CC0408" w:rsidRPr="00927E00" w:rsidRDefault="006A25DA">
            <w:pPr>
              <w:pStyle w:val="TableContents"/>
              <w:rPr>
                <w:iCs/>
                <w:lang w:val="ru-RU"/>
              </w:rPr>
            </w:pPr>
            <w:r w:rsidRPr="006A25DA">
              <w:rPr>
                <w:iCs/>
                <w:lang w:val="ru-RU"/>
              </w:rPr>
              <w:t>https://doi.org/10.32517/0234-0453-2023-38-2-5-15</w:t>
            </w:r>
          </w:p>
        </w:tc>
      </w:tr>
      <w:tr w:rsidR="00177E3D" w:rsidRPr="00A90238" w14:paraId="0F6BF8DC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7719D" w14:textId="77777777" w:rsidR="00CF1D2D" w:rsidRDefault="00CC0408" w:rsidP="00CF1D2D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1A822FAE" w14:textId="379B29A1" w:rsidR="00CC0408" w:rsidRPr="00927E00" w:rsidRDefault="00D87D06" w:rsidP="00CF1D2D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О</w:t>
            </w:r>
            <w:r w:rsidRPr="00D87D06">
              <w:rPr>
                <w:lang w:val="ru-RU"/>
              </w:rPr>
              <w:t xml:space="preserve">течественное программное обеспечение, офисные онлайн-приложения, </w:t>
            </w:r>
            <w:proofErr w:type="spellStart"/>
            <w:r w:rsidRPr="00D87D06">
              <w:rPr>
                <w:lang w:val="ru-RU"/>
              </w:rPr>
              <w:t>OnlyOffice</w:t>
            </w:r>
            <w:proofErr w:type="spellEnd"/>
            <w:r w:rsidRPr="00D87D06">
              <w:rPr>
                <w:lang w:val="ru-RU"/>
              </w:rPr>
              <w:t xml:space="preserve">, </w:t>
            </w:r>
            <w:proofErr w:type="spellStart"/>
            <w:r w:rsidRPr="00D87D06">
              <w:rPr>
                <w:lang w:val="ru-RU"/>
              </w:rPr>
              <w:t>МойОфис</w:t>
            </w:r>
            <w:proofErr w:type="spellEnd"/>
            <w:r w:rsidRPr="00D87D06">
              <w:rPr>
                <w:lang w:val="ru-RU"/>
              </w:rPr>
              <w:t xml:space="preserve">, Р7-Офис, </w:t>
            </w:r>
            <w:proofErr w:type="spellStart"/>
            <w:r w:rsidRPr="00D87D06">
              <w:rPr>
                <w:lang w:val="ru-RU"/>
              </w:rPr>
              <w:t>IOctopus</w:t>
            </w:r>
            <w:proofErr w:type="spellEnd"/>
          </w:p>
        </w:tc>
      </w:tr>
      <w:tr w:rsidR="00177E3D" w:rsidRPr="00A90238" w14:paraId="25EAFB61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D039E" w14:textId="2581B000" w:rsidR="00EC621E" w:rsidRPr="00EC621E" w:rsidRDefault="00CC0408" w:rsidP="00EC621E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0822E5EF" w14:textId="77777777" w:rsidR="003A44FD" w:rsidRPr="003A44FD" w:rsidRDefault="003A44FD" w:rsidP="003A44FD">
            <w:pPr>
              <w:pStyle w:val="af3"/>
              <w:numPr>
                <w:ilvl w:val="0"/>
                <w:numId w:val="4"/>
              </w:numPr>
              <w:rPr>
                <w:lang w:val="ru-RU"/>
              </w:rPr>
            </w:pPr>
            <w:r w:rsidRPr="003A44FD">
              <w:rPr>
                <w:lang w:val="ru-RU"/>
              </w:rPr>
              <w:t>В статье проводится анализ деятельности автора и учебных результатов около тысячи студентов.</w:t>
            </w:r>
          </w:p>
          <w:p w14:paraId="3DDBC569" w14:textId="77777777" w:rsidR="003A44FD" w:rsidRPr="003A44FD" w:rsidRDefault="003A44FD" w:rsidP="003A44FD">
            <w:pPr>
              <w:pStyle w:val="af3"/>
              <w:numPr>
                <w:ilvl w:val="0"/>
                <w:numId w:val="4"/>
              </w:numPr>
              <w:rPr>
                <w:lang w:val="ru-RU"/>
              </w:rPr>
            </w:pPr>
            <w:r w:rsidRPr="003A44FD">
              <w:rPr>
                <w:lang w:val="ru-RU"/>
              </w:rPr>
              <w:t>Созданы новые программы по предметам, связанным с информационными технологиями и облачными офисами.</w:t>
            </w:r>
          </w:p>
          <w:p w14:paraId="333120D7" w14:textId="16325DAD" w:rsidR="003A44FD" w:rsidRPr="003A44FD" w:rsidRDefault="003A44FD" w:rsidP="003A44FD">
            <w:pPr>
              <w:pStyle w:val="af3"/>
              <w:numPr>
                <w:ilvl w:val="0"/>
                <w:numId w:val="4"/>
              </w:numPr>
              <w:rPr>
                <w:lang w:val="ru-RU"/>
              </w:rPr>
            </w:pPr>
            <w:r w:rsidRPr="003A44FD">
              <w:rPr>
                <w:lang w:val="ru-RU"/>
              </w:rPr>
              <w:t>Отечественные облачные офисные пакеты «Р7</w:t>
            </w:r>
            <w:r>
              <w:rPr>
                <w:lang w:val="ru-RU"/>
              </w:rPr>
              <w:t>-</w:t>
            </w:r>
            <w:r w:rsidRPr="003A44FD">
              <w:rPr>
                <w:lang w:val="ru-RU"/>
              </w:rPr>
              <w:t>Офис» и «</w:t>
            </w:r>
            <w:proofErr w:type="spellStart"/>
            <w:r w:rsidRPr="003A44FD">
              <w:rPr>
                <w:lang w:val="ru-RU"/>
              </w:rPr>
              <w:t>МойОфис</w:t>
            </w:r>
            <w:proofErr w:type="spellEnd"/>
            <w:r w:rsidRPr="003A44FD">
              <w:rPr>
                <w:lang w:val="ru-RU"/>
              </w:rPr>
              <w:t>» используются в учебном процессе.</w:t>
            </w:r>
          </w:p>
          <w:p w14:paraId="0DAC4BF7" w14:textId="1E635BBB" w:rsidR="006569ED" w:rsidRPr="003A44FD" w:rsidRDefault="003A44FD" w:rsidP="003A44FD">
            <w:pPr>
              <w:pStyle w:val="af3"/>
              <w:numPr>
                <w:ilvl w:val="0"/>
                <w:numId w:val="4"/>
              </w:numPr>
              <w:rPr>
                <w:lang w:val="ru-RU"/>
              </w:rPr>
            </w:pPr>
            <w:r w:rsidRPr="003A44FD">
              <w:rPr>
                <w:lang w:val="ru-RU"/>
              </w:rPr>
              <w:t>Студенты создают учетные записи и работают с файлами через облачные хранилища, что облегчает контроль преподавателей.</w:t>
            </w:r>
          </w:p>
        </w:tc>
      </w:tr>
      <w:tr w:rsidR="00177E3D" w:rsidRPr="00A90238" w14:paraId="5546D89D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4F14AE0" w14:textId="77777777" w:rsidR="005320CF" w:rsidRDefault="00CC0408" w:rsidP="005320CF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20D850F9" w14:textId="73D2973A" w:rsidR="004D0D48" w:rsidRPr="004D0D48" w:rsidRDefault="004D0D48" w:rsidP="004D0D48">
            <w:pPr>
              <w:pStyle w:val="TableContents"/>
              <w:numPr>
                <w:ilvl w:val="0"/>
                <w:numId w:val="7"/>
              </w:numPr>
              <w:rPr>
                <w:lang w:val="ru-RU"/>
              </w:rPr>
            </w:pPr>
            <w:r w:rsidRPr="004D0D48">
              <w:rPr>
                <w:lang w:val="ru-RU"/>
              </w:rPr>
              <w:t>Обеспечивает доступность и бесплатность использования отечественных решений для студентов.</w:t>
            </w:r>
          </w:p>
          <w:p w14:paraId="25A716C8" w14:textId="33E0E827" w:rsidR="004D0D48" w:rsidRPr="004D0D48" w:rsidRDefault="004D0D48" w:rsidP="004D0D48">
            <w:pPr>
              <w:pStyle w:val="TableContents"/>
              <w:numPr>
                <w:ilvl w:val="0"/>
                <w:numId w:val="7"/>
              </w:numPr>
              <w:rPr>
                <w:lang w:val="ru-RU"/>
              </w:rPr>
            </w:pPr>
            <w:r w:rsidRPr="004D0D48">
              <w:rPr>
                <w:lang w:val="ru-RU"/>
              </w:rPr>
              <w:t>Улучшает навыки студентов в работе с современными информационными технологиями, подгот</w:t>
            </w:r>
            <w:r w:rsidR="0021049E">
              <w:rPr>
                <w:lang w:val="ru-RU"/>
              </w:rPr>
              <w:t>авливает</w:t>
            </w:r>
            <w:r w:rsidRPr="004D0D48">
              <w:rPr>
                <w:lang w:val="ru-RU"/>
              </w:rPr>
              <w:t xml:space="preserve"> к профессиональной деятельности.</w:t>
            </w:r>
          </w:p>
          <w:p w14:paraId="40B0AF6E" w14:textId="3D57FEB1" w:rsidR="00CC0408" w:rsidRPr="004D0D48" w:rsidRDefault="004D0D48" w:rsidP="004D0D48">
            <w:pPr>
              <w:pStyle w:val="TableContents"/>
              <w:numPr>
                <w:ilvl w:val="0"/>
                <w:numId w:val="7"/>
              </w:numPr>
              <w:rPr>
                <w:lang w:val="ru-RU"/>
              </w:rPr>
            </w:pPr>
            <w:r w:rsidRPr="004D0D48">
              <w:rPr>
                <w:lang w:val="ru-RU"/>
              </w:rPr>
              <w:t>Упрощает контроль и проверку учебных заданий со стороны преподавателей за счет организации работы в облаке.</w:t>
            </w:r>
          </w:p>
        </w:tc>
      </w:tr>
      <w:tr w:rsidR="00177E3D" w:rsidRPr="00A90238" w14:paraId="15059300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EE15" w14:textId="77777777" w:rsidR="00CC0408" w:rsidRPr="005B41EB" w:rsidRDefault="00CC040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685952F1" w14:textId="77777777" w:rsidR="0021049E" w:rsidRPr="0021049E" w:rsidRDefault="0021049E" w:rsidP="0021049E">
            <w:pPr>
              <w:pStyle w:val="TableContents"/>
              <w:numPr>
                <w:ilvl w:val="0"/>
                <w:numId w:val="2"/>
              </w:numPr>
              <w:rPr>
                <w:lang w:val="ru-RU"/>
              </w:rPr>
            </w:pPr>
            <w:r w:rsidRPr="0021049E">
              <w:rPr>
                <w:lang w:val="ru-RU"/>
              </w:rPr>
              <w:t>Возможность технических сбоев и ограничения доступа при отключениях или сбоях облачных сервисов.</w:t>
            </w:r>
          </w:p>
          <w:p w14:paraId="45CFE056" w14:textId="5276D264" w:rsidR="0021049E" w:rsidRPr="0021049E" w:rsidRDefault="0021049E" w:rsidP="0021049E">
            <w:pPr>
              <w:pStyle w:val="TableContents"/>
              <w:numPr>
                <w:ilvl w:val="0"/>
                <w:numId w:val="2"/>
              </w:numPr>
              <w:rPr>
                <w:lang w:val="ru-RU"/>
              </w:rPr>
            </w:pPr>
            <w:r w:rsidRPr="0021049E">
              <w:rPr>
                <w:lang w:val="ru-RU"/>
              </w:rPr>
              <w:t>Не все студенты могут иметь одинаковый уровень в использовании облачных технологий, что влияет на качество выполнения заданий.</w:t>
            </w:r>
          </w:p>
          <w:p w14:paraId="674D215B" w14:textId="63606470" w:rsidR="00CC0408" w:rsidRPr="0021049E" w:rsidRDefault="0021049E" w:rsidP="0021049E">
            <w:pPr>
              <w:pStyle w:val="TableContents"/>
              <w:numPr>
                <w:ilvl w:val="0"/>
                <w:numId w:val="2"/>
              </w:numPr>
              <w:rPr>
                <w:lang w:val="ru-RU"/>
              </w:rPr>
            </w:pPr>
            <w:r w:rsidRPr="0021049E">
              <w:rPr>
                <w:rFonts w:hint="cs"/>
                <w:lang w:val="ru-RU"/>
              </w:rPr>
              <w:t>Возможные</w:t>
            </w:r>
            <w:r w:rsidRPr="0021049E">
              <w:rPr>
                <w:lang w:val="ru-RU"/>
              </w:rPr>
              <w:t xml:space="preserve"> </w:t>
            </w:r>
            <w:r w:rsidR="00925FDE">
              <w:rPr>
                <w:lang w:val="ru-RU"/>
              </w:rPr>
              <w:t>проблемы</w:t>
            </w:r>
            <w:r w:rsidRPr="0021049E">
              <w:rPr>
                <w:lang w:val="ru-RU"/>
              </w:rPr>
              <w:t xml:space="preserve"> по поводу безопасности данных и конфиденциальности информации при работе в облаке.</w:t>
            </w:r>
          </w:p>
        </w:tc>
      </w:tr>
      <w:tr w:rsidR="00177E3D" w:rsidRPr="00A90238" w14:paraId="6A123215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34106" w14:textId="7986CFE2" w:rsidR="00CC0408" w:rsidRPr="0021049E" w:rsidRDefault="00CC0408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</w:tc>
      </w:tr>
    </w:tbl>
    <w:p w14:paraId="57184497" w14:textId="76E46317" w:rsidR="00CC0408" w:rsidRPr="005B41EB" w:rsidRDefault="00CC0408">
      <w:pPr>
        <w:pStyle w:val="Standard"/>
        <w:rPr>
          <w:lang w:val="ru-RU"/>
        </w:rPr>
      </w:pPr>
    </w:p>
    <w:sectPr w:rsidR="00CC0408" w:rsidRPr="005B41EB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8079D" w14:textId="77777777" w:rsidR="00327212" w:rsidRDefault="00327212">
      <w:r>
        <w:separator/>
      </w:r>
    </w:p>
  </w:endnote>
  <w:endnote w:type="continuationSeparator" w:id="0">
    <w:p w14:paraId="3D5DC20C" w14:textId="77777777" w:rsidR="00327212" w:rsidRDefault="00327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421A0" w14:textId="77777777" w:rsidR="00327212" w:rsidRDefault="00327212">
      <w:r>
        <w:separator/>
      </w:r>
    </w:p>
  </w:footnote>
  <w:footnote w:type="continuationSeparator" w:id="0">
    <w:p w14:paraId="1D33E5EC" w14:textId="77777777" w:rsidR="00327212" w:rsidRDefault="00327212">
      <w:r>
        <w:continuationSeparator/>
      </w:r>
    </w:p>
  </w:footnote>
  <w:footnote w:id="1">
    <w:p w14:paraId="5534B68B" w14:textId="2ABF4C2B" w:rsidR="00CC0408" w:rsidRPr="00AB1066" w:rsidRDefault="00CC0408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  <w:r w:rsidR="00AB1066" w:rsidRPr="00AB1066">
        <w:rPr>
          <w:lang w:val="ru-RU"/>
        </w:rPr>
        <w:t>»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3E771BE"/>
    <w:multiLevelType w:val="multilevel"/>
    <w:tmpl w:val="CB1A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D34FC"/>
    <w:multiLevelType w:val="multilevel"/>
    <w:tmpl w:val="F12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3A4048"/>
    <w:multiLevelType w:val="hybridMultilevel"/>
    <w:tmpl w:val="7604E6CA"/>
    <w:lvl w:ilvl="0" w:tplc="00000004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F07006"/>
    <w:multiLevelType w:val="multilevel"/>
    <w:tmpl w:val="E08E5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22BDE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9" w15:restartNumberingAfterBreak="0">
    <w:nsid w:val="70F662CB"/>
    <w:multiLevelType w:val="multilevel"/>
    <w:tmpl w:val="8C30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87489E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1" w15:restartNumberingAfterBreak="0">
    <w:nsid w:val="75FB77DF"/>
    <w:multiLevelType w:val="multilevel"/>
    <w:tmpl w:val="EB76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F61CB5"/>
    <w:multiLevelType w:val="multilevel"/>
    <w:tmpl w:val="0152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367214">
    <w:abstractNumId w:val="0"/>
  </w:num>
  <w:num w:numId="2" w16cid:durableId="188564569">
    <w:abstractNumId w:val="1"/>
  </w:num>
  <w:num w:numId="3" w16cid:durableId="1004553259">
    <w:abstractNumId w:val="2"/>
  </w:num>
  <w:num w:numId="4" w16cid:durableId="1808160654">
    <w:abstractNumId w:val="3"/>
  </w:num>
  <w:num w:numId="5" w16cid:durableId="730268934">
    <w:abstractNumId w:val="10"/>
  </w:num>
  <w:num w:numId="6" w16cid:durableId="511377970">
    <w:abstractNumId w:val="8"/>
  </w:num>
  <w:num w:numId="7" w16cid:durableId="1290480586">
    <w:abstractNumId w:val="6"/>
  </w:num>
  <w:num w:numId="8" w16cid:durableId="1695114171">
    <w:abstractNumId w:val="12"/>
  </w:num>
  <w:num w:numId="9" w16cid:durableId="133573437">
    <w:abstractNumId w:val="4"/>
  </w:num>
  <w:num w:numId="10" w16cid:durableId="602416981">
    <w:abstractNumId w:val="5"/>
  </w:num>
  <w:num w:numId="11" w16cid:durableId="549540858">
    <w:abstractNumId w:val="11"/>
  </w:num>
  <w:num w:numId="12" w16cid:durableId="503668724">
    <w:abstractNumId w:val="9"/>
  </w:num>
  <w:num w:numId="13" w16cid:durableId="184756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77"/>
    <w:rsid w:val="0007550C"/>
    <w:rsid w:val="001174AE"/>
    <w:rsid w:val="00135CC0"/>
    <w:rsid w:val="00140F2E"/>
    <w:rsid w:val="00177E3D"/>
    <w:rsid w:val="00183A4F"/>
    <w:rsid w:val="0021049E"/>
    <w:rsid w:val="00274101"/>
    <w:rsid w:val="00294F6C"/>
    <w:rsid w:val="002C09EB"/>
    <w:rsid w:val="002C7C6A"/>
    <w:rsid w:val="00327212"/>
    <w:rsid w:val="00356F39"/>
    <w:rsid w:val="00361D93"/>
    <w:rsid w:val="003A44FD"/>
    <w:rsid w:val="003A7C16"/>
    <w:rsid w:val="003D010E"/>
    <w:rsid w:val="004658D2"/>
    <w:rsid w:val="00466434"/>
    <w:rsid w:val="004D0D48"/>
    <w:rsid w:val="004F3835"/>
    <w:rsid w:val="00516A83"/>
    <w:rsid w:val="00530F44"/>
    <w:rsid w:val="005320CF"/>
    <w:rsid w:val="0059248F"/>
    <w:rsid w:val="005B41EB"/>
    <w:rsid w:val="00645A24"/>
    <w:rsid w:val="006569ED"/>
    <w:rsid w:val="0068693D"/>
    <w:rsid w:val="006A25DA"/>
    <w:rsid w:val="006B3309"/>
    <w:rsid w:val="006B4DD9"/>
    <w:rsid w:val="0070057A"/>
    <w:rsid w:val="007A335D"/>
    <w:rsid w:val="00804265"/>
    <w:rsid w:val="008F149E"/>
    <w:rsid w:val="0092292C"/>
    <w:rsid w:val="00925FDE"/>
    <w:rsid w:val="00927E00"/>
    <w:rsid w:val="0094221C"/>
    <w:rsid w:val="009F59F1"/>
    <w:rsid w:val="00A80639"/>
    <w:rsid w:val="00A90238"/>
    <w:rsid w:val="00AB1066"/>
    <w:rsid w:val="00AD3A18"/>
    <w:rsid w:val="00B90F97"/>
    <w:rsid w:val="00C161B1"/>
    <w:rsid w:val="00C44B07"/>
    <w:rsid w:val="00C95FF4"/>
    <w:rsid w:val="00CB246F"/>
    <w:rsid w:val="00CB2477"/>
    <w:rsid w:val="00CC0408"/>
    <w:rsid w:val="00CF1D2D"/>
    <w:rsid w:val="00D80A67"/>
    <w:rsid w:val="00D87D06"/>
    <w:rsid w:val="00DB6929"/>
    <w:rsid w:val="00DF7B12"/>
    <w:rsid w:val="00E36621"/>
    <w:rsid w:val="00E71388"/>
    <w:rsid w:val="00EC621E"/>
    <w:rsid w:val="00F04080"/>
    <w:rsid w:val="00F07C6E"/>
    <w:rsid w:val="00F51D99"/>
    <w:rsid w:val="00F62F34"/>
    <w:rsid w:val="00FF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D6EF100"/>
  <w15:chartTrackingRefBased/>
  <w15:docId w15:val="{711C2AE0-679D-4A5F-A027-EC79A09F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f3">
    <w:name w:val="List Paragraph"/>
    <w:basedOn w:val="a"/>
    <w:uiPriority w:val="34"/>
    <w:qFormat/>
    <w:rsid w:val="00EC621E"/>
    <w:pPr>
      <w:ind w:left="720"/>
      <w:contextualSpacing/>
    </w:pPr>
  </w:style>
  <w:style w:type="character" w:styleId="af4">
    <w:name w:val="Unresolved Mention"/>
    <w:basedOn w:val="a1"/>
    <w:uiPriority w:val="99"/>
    <w:semiHidden/>
    <w:unhideWhenUsed/>
    <w:rsid w:val="006A2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SmyZik SmyZik</cp:lastModifiedBy>
  <cp:revision>54</cp:revision>
  <cp:lastPrinted>1899-12-31T21:00:00Z</cp:lastPrinted>
  <dcterms:created xsi:type="dcterms:W3CDTF">2025-09-23T19:38:00Z</dcterms:created>
  <dcterms:modified xsi:type="dcterms:W3CDTF">2025-11-22T09:39:00Z</dcterms:modified>
</cp:coreProperties>
</file>