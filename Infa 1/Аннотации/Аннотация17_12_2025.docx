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852591" w14:textId="5F511603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7FEE0BA" w14:textId="77777777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000A20" w14:textId="77777777" w:rsidR="00CC0408" w:rsidRDefault="00CC0408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177E3D" w14:paraId="4D12479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3D33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5A39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2D949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6AD25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D4660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93D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177E3D" w14:paraId="4E34551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188FB" w14:textId="21FAE59E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0DB34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62172" w14:textId="616AA28B" w:rsidR="00CC0408" w:rsidRPr="007A335D" w:rsidRDefault="00CC0408" w:rsidP="007A335D">
            <w:pPr>
              <w:pStyle w:val="Standard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Аналитический алгоритм разложения натуральных чисел в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Пиеричную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систему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FE29" w14:textId="0461B84D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C4C87" w14:textId="3F70F427" w:rsidR="00CC0408" w:rsidRPr="00CC0408" w:rsidRDefault="00CC0408">
            <w:pPr>
              <w:pStyle w:val="Standard"/>
              <w:jc w:val="center"/>
            </w:pPr>
            <w:r>
              <w:rPr>
                <w:sz w:val="18"/>
              </w:rPr>
              <w:t>~1525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484" w14:textId="13FE51D3" w:rsidR="00CC0408" w:rsidRPr="00CC0408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</w:tr>
      <w:tr w:rsidR="00177E3D" w:rsidRPr="00A80639" w14:paraId="5F88F623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2085C" w14:textId="3417F839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8E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4D552" w14:textId="4F5A90DC" w:rsidR="00CC0408" w:rsidRPr="007A335D" w:rsidRDefault="0094221C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Особые свойства кодов Хемминга, проявляющиеся при синтезе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самопроверяемых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цифровых устройств.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88ED1" w14:textId="4B0EE37E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27.12.2022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BD492" w14:textId="00033668" w:rsidR="00CC0408" w:rsidRPr="00927E00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3000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CD90" w14:textId="73883717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177E3D" w:rsidRPr="00645A24" w14:paraId="663F5C3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77AFA" w14:textId="3CB15F34" w:rsidR="00CC0408" w:rsidRPr="00C95FF4" w:rsidRDefault="00C95FF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58FA1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3DFEB" w14:textId="48A3D4DC" w:rsidR="00CC0408" w:rsidRPr="007A335D" w:rsidRDefault="00645A24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Практическое применение функционального программирования и регулярных выражений в </w:t>
            </w:r>
            <w:proofErr w:type="spellStart"/>
            <w:r w:rsidRPr="007A335D">
              <w:rPr>
                <w:sz w:val="22"/>
                <w:szCs w:val="22"/>
                <w:lang w:val="ru-RU"/>
              </w:rPr>
              <w:t>библиометрическом</w:t>
            </w:r>
            <w:proofErr w:type="spellEnd"/>
            <w:r w:rsidRPr="007A335D">
              <w:rPr>
                <w:sz w:val="22"/>
                <w:szCs w:val="22"/>
                <w:lang w:val="ru-RU"/>
              </w:rPr>
              <w:t xml:space="preserve"> анализе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1F857" w14:textId="6BF091E6" w:rsidR="00CC0408" w:rsidRDefault="00516A83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18.04.</w:t>
            </w:r>
            <w:r w:rsidR="00FF292E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0DD65" w14:textId="4C84B52C" w:rsidR="00CC0408" w:rsidRPr="00140F2E" w:rsidRDefault="00140F2E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69F4" w14:textId="7545CCCF" w:rsidR="00CC0408" w:rsidRDefault="00183A4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177E3D" w14:paraId="3D0BE01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20BD1" w14:textId="22943E65" w:rsidR="00CC0408" w:rsidRDefault="0092292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C163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DD650" w14:textId="4D5780DA" w:rsidR="00CC0408" w:rsidRPr="007A335D" w:rsidRDefault="0059248F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 xml:space="preserve">Проектирование </w:t>
            </w:r>
            <w:r w:rsidRPr="007A335D">
              <w:rPr>
                <w:sz w:val="22"/>
                <w:szCs w:val="22"/>
              </w:rPr>
              <w:t>Web</w:t>
            </w:r>
            <w:r w:rsidRPr="007A335D">
              <w:rPr>
                <w:sz w:val="22"/>
                <w:szCs w:val="22"/>
                <w:lang w:val="ru-RU"/>
              </w:rPr>
              <w:t>-страниц средствами языка гипертекстовой разметки в индустрии туризма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37EB9" w14:textId="0F1A60FD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  <w:r w:rsidR="00B90F97">
              <w:rPr>
                <w:sz w:val="18"/>
                <w:lang w:val="ru-RU"/>
              </w:rPr>
              <w:t>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159E0" w14:textId="507AB138" w:rsidR="00CC0408" w:rsidRPr="0059248F" w:rsidRDefault="0059248F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~1300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919D" w14:textId="62F5E9E2" w:rsidR="00CC0408" w:rsidRDefault="00B90F97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</w:t>
            </w:r>
            <w:r w:rsidR="0059248F">
              <w:rPr>
                <w:sz w:val="18"/>
                <w:lang w:val="ru-RU"/>
              </w:rPr>
              <w:t>.11.2025</w:t>
            </w:r>
          </w:p>
        </w:tc>
      </w:tr>
      <w:tr w:rsidR="00177E3D" w:rsidRPr="007A335D" w14:paraId="20E1473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0E211" w14:textId="33D88D34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D57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4B0F6" w14:textId="5690349C" w:rsidR="00CC0408" w:rsidRPr="007A335D" w:rsidRDefault="007A335D" w:rsidP="007A335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7A335D">
              <w:rPr>
                <w:sz w:val="22"/>
                <w:szCs w:val="22"/>
                <w:lang w:val="ru-RU"/>
              </w:rPr>
              <w:t>Российские облачные пакеты офисных приложений в учебном процессе вузов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5A70F" w14:textId="27E4F526" w:rsidR="00CC0408" w:rsidRDefault="00D87D0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6AE30" w14:textId="08E925E3" w:rsidR="00CC0408" w:rsidRPr="00466434" w:rsidRDefault="0046643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2B5" w14:textId="2AF3B970" w:rsidR="00CC0408" w:rsidRDefault="006B3309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 w:rsidR="00177E3D" w:rsidRPr="00B0611C" w14:paraId="581D7C90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6753A" w14:textId="7723D75F" w:rsidR="00CC0408" w:rsidRDefault="00A9023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C2742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FAEC1C" w14:textId="2B9F042A" w:rsidR="00CC0408" w:rsidRDefault="00B0611C" w:rsidP="00B0611C">
            <w:pPr>
              <w:pStyle w:val="Standard"/>
              <w:snapToGrid w:val="0"/>
              <w:rPr>
                <w:sz w:val="18"/>
                <w:lang w:val="ru-RU"/>
              </w:rPr>
            </w:pPr>
            <w:r w:rsidRPr="00B0611C">
              <w:rPr>
                <w:sz w:val="18"/>
                <w:lang w:val="ru-RU"/>
              </w:rPr>
              <w:t>ИСПОЛЬЗОВАНИЕ ИЗДАТЕЛЬСКОЙ СИСТЕМЫ LATEX ДЛЯ ОФОРМЛЕНИЯ ДИССЕРТАЦИЙ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0E5E8" w14:textId="03F29844" w:rsidR="00CC0408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 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0D92A" w14:textId="0ADD8773" w:rsidR="00CC0408" w:rsidRPr="00B0611C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D89B" w14:textId="4142A5B4" w:rsidR="00CC0408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  <w:tr w:rsidR="00177E3D" w14:paraId="6580BDE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07A5F" w14:textId="2CE22808" w:rsidR="00CC0408" w:rsidRDefault="00B0611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39B75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F7E3E" w14:textId="361E224D" w:rsidR="00CC0408" w:rsidRDefault="000D4B40" w:rsidP="000D4B40">
            <w:pPr>
              <w:pStyle w:val="Standard"/>
              <w:snapToGrid w:val="0"/>
              <w:rPr>
                <w:sz w:val="18"/>
                <w:lang w:val="ru-RU"/>
              </w:rPr>
            </w:pPr>
            <w:r w:rsidRPr="000D4B40">
              <w:rPr>
                <w:sz w:val="18"/>
                <w:lang w:val="ru-RU"/>
              </w:rPr>
              <w:t xml:space="preserve">СПОРНЫЕ ВОПРОСЫ АВТОРСКОГО ПРАВА НА </w:t>
            </w:r>
            <w:proofErr w:type="gramStart"/>
            <w:r w:rsidRPr="000D4B40">
              <w:rPr>
                <w:sz w:val="18"/>
                <w:lang w:val="ru-RU"/>
              </w:rPr>
              <w:t>ПРОИЗВЕДЕНИЯ,  СОЗДАННЫЕ</w:t>
            </w:r>
            <w:proofErr w:type="gramEnd"/>
            <w:r w:rsidRPr="000D4B40">
              <w:rPr>
                <w:sz w:val="18"/>
                <w:lang w:val="ru-RU"/>
              </w:rPr>
              <w:t xml:space="preserve"> КОМПЬЮТЕРНЫМИ ПРОГРАММАМИ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E6D7" w14:textId="2F066D03" w:rsidR="00CC0408" w:rsidRDefault="000D4B4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 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6A98A" w14:textId="2528B452" w:rsidR="00CC0408" w:rsidRDefault="000D4B4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C808" w14:textId="4A77540F" w:rsidR="00CC0408" w:rsidRDefault="000D4B4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</w:tr>
    </w:tbl>
    <w:p w14:paraId="17018549" w14:textId="77777777" w:rsidR="00CC0408" w:rsidRDefault="00CC0408">
      <w:pPr>
        <w:pStyle w:val="Standard"/>
        <w:jc w:val="center"/>
        <w:rPr>
          <w:lang w:val="ru-RU"/>
        </w:rPr>
      </w:pPr>
    </w:p>
    <w:p w14:paraId="3062F080" w14:textId="5D7DDC4F" w:rsidR="00CC0408" w:rsidRPr="005B41EB" w:rsidRDefault="00CC0408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5B41EB">
        <w:rPr>
          <w:u w:val="single"/>
          <w:lang w:val="ru-RU"/>
        </w:rPr>
        <w:t xml:space="preserve">Башлачёв </w:t>
      </w:r>
      <w:proofErr w:type="gramStart"/>
      <w:r w:rsidR="005B41EB">
        <w:rPr>
          <w:u w:val="single"/>
          <w:lang w:val="ru-RU"/>
        </w:rPr>
        <w:t>А.П.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5B41EB" w:rsidRPr="005B41EB">
        <w:rPr>
          <w:iCs/>
          <w:u w:val="single"/>
        </w:rPr>
        <w:t>P</w:t>
      </w:r>
      <w:r w:rsidR="005B41EB" w:rsidRPr="005B41EB">
        <w:rPr>
          <w:iCs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EB13411" w14:textId="59CDE6BF" w:rsidR="00CC0408" w:rsidRPr="005B41EB" w:rsidRDefault="00CC0408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177E3D" w:rsidRPr="000D4B40" w14:paraId="6B5E71BD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5AA6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33CD706A" w14:textId="45CE87E4" w:rsidR="00CC0408" w:rsidRPr="00927E00" w:rsidRDefault="000D4B40">
            <w:pPr>
              <w:pStyle w:val="TableContents"/>
              <w:rPr>
                <w:iCs/>
                <w:lang w:val="ru-RU"/>
              </w:rPr>
            </w:pPr>
            <w:r w:rsidRPr="000D4B40">
              <w:rPr>
                <w:iCs/>
                <w:lang w:val="ru-RU"/>
              </w:rPr>
              <w:t>https://elib.utmn.ru/jspui/handle/ru-tsu/36935</w:t>
            </w:r>
          </w:p>
        </w:tc>
      </w:tr>
      <w:tr w:rsidR="00177E3D" w:rsidRPr="000D4B40" w14:paraId="0F6BF8DC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719D" w14:textId="77777777" w:rsidR="00CF1D2D" w:rsidRDefault="00CC0408" w:rsidP="00CF1D2D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A822FAE" w14:textId="464FE3A1" w:rsidR="00CC0408" w:rsidRPr="000D4B40" w:rsidRDefault="000D4B40" w:rsidP="00CF1D2D">
            <w:pPr>
              <w:pStyle w:val="TableContents"/>
              <w:rPr>
                <w:lang w:val="ru-RU"/>
              </w:rPr>
            </w:pPr>
            <w:r w:rsidRPr="000D4B40">
              <w:rPr>
                <w:lang w:val="ru-RU"/>
              </w:rPr>
              <w:t xml:space="preserve">авторское право, искусственный интеллект, авторство, </w:t>
            </w:r>
            <w:proofErr w:type="spellStart"/>
            <w:r w:rsidRPr="000D4B40">
              <w:rPr>
                <w:lang w:val="ru-RU"/>
              </w:rPr>
              <w:t>охраноспособность</w:t>
            </w:r>
            <w:proofErr w:type="spellEnd"/>
            <w:r w:rsidRPr="000D4B40">
              <w:rPr>
                <w:lang w:val="ru-RU"/>
              </w:rPr>
              <w:t>, фикция авторства.</w:t>
            </w:r>
          </w:p>
        </w:tc>
      </w:tr>
      <w:tr w:rsidR="00177E3D" w:rsidRPr="000D4B40" w14:paraId="25EAFB61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039E" w14:textId="2581B000" w:rsidR="00EC621E" w:rsidRPr="000D4B40" w:rsidRDefault="00CC0408" w:rsidP="00EC621E">
            <w:pPr>
              <w:pStyle w:val="TableContents"/>
              <w:rPr>
                <w:b/>
                <w:bCs/>
                <w:lang w:val="ru-RU"/>
              </w:rPr>
            </w:pPr>
            <w:r w:rsidRPr="000D4B40"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02D67DF8" w14:textId="77777777" w:rsidR="000D4B40" w:rsidRPr="000D4B40" w:rsidRDefault="000D4B40" w:rsidP="000D4B40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 xml:space="preserve">В статье рассматриваются проблемы </w:t>
            </w:r>
            <w:proofErr w:type="spellStart"/>
            <w:r w:rsidRPr="000D4B40">
              <w:rPr>
                <w:sz w:val="24"/>
                <w:szCs w:val="24"/>
                <w:lang w:val="ru-RU"/>
              </w:rPr>
              <w:t>охраноспособности</w:t>
            </w:r>
            <w:proofErr w:type="spellEnd"/>
            <w:r w:rsidRPr="000D4B40">
              <w:rPr>
                <w:sz w:val="24"/>
                <w:szCs w:val="24"/>
                <w:lang w:val="ru-RU"/>
              </w:rPr>
              <w:t xml:space="preserve"> произведений, созданных искусственным интеллектом.</w:t>
            </w:r>
          </w:p>
          <w:p w14:paraId="79AB4E5C" w14:textId="77777777" w:rsidR="000D4B40" w:rsidRPr="000D4B40" w:rsidRDefault="000D4B40" w:rsidP="000D4B40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Автор поддерживает позицию законодателя о том, что только человек может быть признан автором результата интеллектуальной деятельности.</w:t>
            </w:r>
          </w:p>
          <w:p w14:paraId="3BEA1344" w14:textId="77777777" w:rsidR="000D4B40" w:rsidRPr="000D4B40" w:rsidRDefault="000D4B40" w:rsidP="000D4B40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 xml:space="preserve">Установлены два критерия </w:t>
            </w:r>
            <w:proofErr w:type="spellStart"/>
            <w:r w:rsidRPr="000D4B40">
              <w:rPr>
                <w:sz w:val="24"/>
                <w:szCs w:val="24"/>
                <w:lang w:val="ru-RU"/>
              </w:rPr>
              <w:t>охраноспособности</w:t>
            </w:r>
            <w:proofErr w:type="spellEnd"/>
            <w:r w:rsidRPr="000D4B40">
              <w:rPr>
                <w:sz w:val="24"/>
                <w:szCs w:val="24"/>
                <w:lang w:val="ru-RU"/>
              </w:rPr>
              <w:t xml:space="preserve"> произведения: результат творческого труда и выражение в объективной форме.</w:t>
            </w:r>
          </w:p>
          <w:p w14:paraId="0DAC4BF7" w14:textId="2E9AB9E5" w:rsidR="006569ED" w:rsidRPr="000D4B40" w:rsidRDefault="000D4B40" w:rsidP="000D4B40">
            <w:pPr>
              <w:pStyle w:val="ad"/>
              <w:numPr>
                <w:ilvl w:val="0"/>
                <w:numId w:val="4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Предложено использовать фикцию авторства лица, осуществившего необходимые приготовления для создания произведения, для решения споров об авторстве.</w:t>
            </w:r>
          </w:p>
        </w:tc>
      </w:tr>
      <w:tr w:rsidR="00177E3D" w:rsidRPr="000D4B40" w14:paraId="5546D89D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F14AE0" w14:textId="77777777" w:rsidR="005320CF" w:rsidRPr="00660B23" w:rsidRDefault="00CC0408" w:rsidP="005320CF">
            <w:pPr>
              <w:pStyle w:val="TableContents"/>
              <w:rPr>
                <w:lang w:val="ru-RU"/>
              </w:rPr>
            </w:pPr>
            <w:r w:rsidRPr="00660B23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0C6C36D5" w14:textId="77777777" w:rsidR="000D4B40" w:rsidRPr="000D4B40" w:rsidRDefault="000D4B40" w:rsidP="000D4B40">
            <w:pPr>
              <w:pStyle w:val="ad"/>
              <w:numPr>
                <w:ilvl w:val="0"/>
                <w:numId w:val="7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Позволяет создавать произведения, сопоставимые по качеству с результатами человеческого творчества.</w:t>
            </w:r>
          </w:p>
          <w:p w14:paraId="2E804CD1" w14:textId="77777777" w:rsidR="000D4B40" w:rsidRPr="000D4B40" w:rsidRDefault="000D4B40" w:rsidP="000D4B40">
            <w:pPr>
              <w:pStyle w:val="ad"/>
              <w:numPr>
                <w:ilvl w:val="0"/>
                <w:numId w:val="7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Способствует развитию новых технологий и методов создания контента.</w:t>
            </w:r>
          </w:p>
          <w:p w14:paraId="40B0AF6E" w14:textId="3F97C97D" w:rsidR="00CC0408" w:rsidRPr="000D4B40" w:rsidRDefault="000D4B40" w:rsidP="000D4B40">
            <w:pPr>
              <w:pStyle w:val="ad"/>
              <w:numPr>
                <w:ilvl w:val="0"/>
                <w:numId w:val="7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Стимулирует инвестиции в разработку и коммерческое использование ИИ-технологий.</w:t>
            </w:r>
          </w:p>
        </w:tc>
      </w:tr>
      <w:tr w:rsidR="00177E3D" w:rsidRPr="000D4B40" w14:paraId="15059300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EE15" w14:textId="77777777" w:rsidR="00CC0408" w:rsidRPr="00660B23" w:rsidRDefault="00CC0408">
            <w:pPr>
              <w:pStyle w:val="TableContents"/>
              <w:rPr>
                <w:lang w:val="ru-RU"/>
              </w:rPr>
            </w:pPr>
            <w:r w:rsidRPr="00660B23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79B39BAA" w14:textId="77777777" w:rsidR="000D4B40" w:rsidRPr="000D4B40" w:rsidRDefault="000D4B40" w:rsidP="000D4B40">
            <w:pPr>
              <w:pStyle w:val="ad"/>
              <w:numPr>
                <w:ilvl w:val="0"/>
                <w:numId w:val="2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Сложность определения авторства между программистом и пользователем.</w:t>
            </w:r>
          </w:p>
          <w:p w14:paraId="7A67B8C6" w14:textId="77777777" w:rsidR="000D4B40" w:rsidRPr="000D4B40" w:rsidRDefault="000D4B40" w:rsidP="000D4B40">
            <w:pPr>
              <w:pStyle w:val="ad"/>
              <w:numPr>
                <w:ilvl w:val="0"/>
                <w:numId w:val="2"/>
              </w:numPr>
              <w:rPr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Риск создания произведений без достаточного творческого участия человека.</w:t>
            </w:r>
          </w:p>
          <w:p w14:paraId="674D215B" w14:textId="327B78F7" w:rsidR="00CC0408" w:rsidRPr="000D4B40" w:rsidRDefault="000D4B40" w:rsidP="000D4B40">
            <w:pPr>
              <w:pStyle w:val="ad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  <w:lang w:val="ru-RU"/>
              </w:rPr>
            </w:pPr>
            <w:r w:rsidRPr="000D4B40">
              <w:rPr>
                <w:sz w:val="24"/>
                <w:szCs w:val="24"/>
                <w:lang w:val="ru-RU"/>
              </w:rPr>
              <w:t>Отсутствие у ИИ мотивации и осознанности в творческом процессе, что противоречит этическим основам авторского права.</w:t>
            </w:r>
          </w:p>
        </w:tc>
      </w:tr>
      <w:tr w:rsidR="00177E3D" w:rsidRPr="000D4B40" w14:paraId="6A123215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4106" w14:textId="7986CFE2" w:rsidR="00CC0408" w:rsidRPr="0021049E" w:rsidRDefault="00CC040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</w:tc>
      </w:tr>
    </w:tbl>
    <w:p w14:paraId="57184497" w14:textId="76E46317" w:rsidR="00CC0408" w:rsidRPr="005B41EB" w:rsidRDefault="00CC0408">
      <w:pPr>
        <w:pStyle w:val="Standard"/>
        <w:rPr>
          <w:lang w:val="ru-RU"/>
        </w:rPr>
      </w:pPr>
    </w:p>
    <w:sectPr w:rsidR="00CC0408" w:rsidRPr="005B41EB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2BFC" w14:textId="77777777" w:rsidR="00316976" w:rsidRDefault="00316976">
      <w:r>
        <w:separator/>
      </w:r>
    </w:p>
  </w:endnote>
  <w:endnote w:type="continuationSeparator" w:id="0">
    <w:p w14:paraId="5A4991A4" w14:textId="77777777" w:rsidR="00316976" w:rsidRDefault="0031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188F" w14:textId="77777777" w:rsidR="00316976" w:rsidRDefault="00316976">
      <w:r>
        <w:separator/>
      </w:r>
    </w:p>
  </w:footnote>
  <w:footnote w:type="continuationSeparator" w:id="0">
    <w:p w14:paraId="55B977AB" w14:textId="77777777" w:rsidR="00316976" w:rsidRDefault="00316976">
      <w:r>
        <w:continuationSeparator/>
      </w:r>
    </w:p>
  </w:footnote>
  <w:footnote w:id="1">
    <w:p w14:paraId="52A2B463" w14:textId="21629DEB" w:rsidR="00282A75" w:rsidRPr="00282A75" w:rsidRDefault="00CC0408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3E771BE"/>
    <w:multiLevelType w:val="multilevel"/>
    <w:tmpl w:val="CB1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D34FC"/>
    <w:multiLevelType w:val="multilevel"/>
    <w:tmpl w:val="F12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A4048"/>
    <w:multiLevelType w:val="hybridMultilevel"/>
    <w:tmpl w:val="7604E6CA"/>
    <w:lvl w:ilvl="0" w:tplc="0000000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24611"/>
    <w:multiLevelType w:val="multilevel"/>
    <w:tmpl w:val="7A3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07006"/>
    <w:multiLevelType w:val="multilevel"/>
    <w:tmpl w:val="E08E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61D2C"/>
    <w:multiLevelType w:val="multilevel"/>
    <w:tmpl w:val="BA2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222BD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1" w15:restartNumberingAfterBreak="0">
    <w:nsid w:val="6C9C7B7C"/>
    <w:multiLevelType w:val="multilevel"/>
    <w:tmpl w:val="2F2E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662CB"/>
    <w:multiLevelType w:val="multilevel"/>
    <w:tmpl w:val="8C30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7489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4" w15:restartNumberingAfterBreak="0">
    <w:nsid w:val="75FB77DF"/>
    <w:multiLevelType w:val="multilevel"/>
    <w:tmpl w:val="EB76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61CB5"/>
    <w:multiLevelType w:val="multilevel"/>
    <w:tmpl w:val="015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367214">
    <w:abstractNumId w:val="0"/>
  </w:num>
  <w:num w:numId="2" w16cid:durableId="188564569">
    <w:abstractNumId w:val="1"/>
  </w:num>
  <w:num w:numId="3" w16cid:durableId="1004553259">
    <w:abstractNumId w:val="2"/>
  </w:num>
  <w:num w:numId="4" w16cid:durableId="1808160654">
    <w:abstractNumId w:val="3"/>
  </w:num>
  <w:num w:numId="5" w16cid:durableId="730268934">
    <w:abstractNumId w:val="13"/>
  </w:num>
  <w:num w:numId="6" w16cid:durableId="511377970">
    <w:abstractNumId w:val="10"/>
  </w:num>
  <w:num w:numId="7" w16cid:durableId="1290480586">
    <w:abstractNumId w:val="6"/>
  </w:num>
  <w:num w:numId="8" w16cid:durableId="1695114171">
    <w:abstractNumId w:val="15"/>
  </w:num>
  <w:num w:numId="9" w16cid:durableId="133573437">
    <w:abstractNumId w:val="4"/>
  </w:num>
  <w:num w:numId="10" w16cid:durableId="602416981">
    <w:abstractNumId w:val="5"/>
  </w:num>
  <w:num w:numId="11" w16cid:durableId="549540858">
    <w:abstractNumId w:val="14"/>
  </w:num>
  <w:num w:numId="12" w16cid:durableId="503668724">
    <w:abstractNumId w:val="12"/>
  </w:num>
  <w:num w:numId="13" w16cid:durableId="184756321">
    <w:abstractNumId w:val="8"/>
  </w:num>
  <w:num w:numId="14" w16cid:durableId="440533019">
    <w:abstractNumId w:val="11"/>
  </w:num>
  <w:num w:numId="15" w16cid:durableId="1747534834">
    <w:abstractNumId w:val="7"/>
  </w:num>
  <w:num w:numId="16" w16cid:durableId="536356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7"/>
    <w:rsid w:val="0007550C"/>
    <w:rsid w:val="000D4B40"/>
    <w:rsid w:val="001174AE"/>
    <w:rsid w:val="00135CC0"/>
    <w:rsid w:val="00140F2E"/>
    <w:rsid w:val="00177E3D"/>
    <w:rsid w:val="00183A4F"/>
    <w:rsid w:val="0021049E"/>
    <w:rsid w:val="002216DD"/>
    <w:rsid w:val="00274101"/>
    <w:rsid w:val="00282A75"/>
    <w:rsid w:val="00294F6C"/>
    <w:rsid w:val="002C09EB"/>
    <w:rsid w:val="002C7C6A"/>
    <w:rsid w:val="00316976"/>
    <w:rsid w:val="00327212"/>
    <w:rsid w:val="00356F39"/>
    <w:rsid w:val="00361D93"/>
    <w:rsid w:val="003A44FD"/>
    <w:rsid w:val="003A7C16"/>
    <w:rsid w:val="003D010E"/>
    <w:rsid w:val="00445C19"/>
    <w:rsid w:val="004658D2"/>
    <w:rsid w:val="00466434"/>
    <w:rsid w:val="004D0D48"/>
    <w:rsid w:val="004F3835"/>
    <w:rsid w:val="00516A83"/>
    <w:rsid w:val="00530F44"/>
    <w:rsid w:val="005320CF"/>
    <w:rsid w:val="0057404C"/>
    <w:rsid w:val="0059248F"/>
    <w:rsid w:val="005B41EB"/>
    <w:rsid w:val="00645A24"/>
    <w:rsid w:val="006569ED"/>
    <w:rsid w:val="00660B23"/>
    <w:rsid w:val="006622C5"/>
    <w:rsid w:val="0068693D"/>
    <w:rsid w:val="006A25DA"/>
    <w:rsid w:val="006B3309"/>
    <w:rsid w:val="006B4DD9"/>
    <w:rsid w:val="0070057A"/>
    <w:rsid w:val="007A335D"/>
    <w:rsid w:val="00804265"/>
    <w:rsid w:val="008F149E"/>
    <w:rsid w:val="0092292C"/>
    <w:rsid w:val="00925FDE"/>
    <w:rsid w:val="00927E00"/>
    <w:rsid w:val="0094221C"/>
    <w:rsid w:val="009F59F1"/>
    <w:rsid w:val="00A80639"/>
    <w:rsid w:val="00A90238"/>
    <w:rsid w:val="00AB1066"/>
    <w:rsid w:val="00AD3A18"/>
    <w:rsid w:val="00B0611C"/>
    <w:rsid w:val="00B90F97"/>
    <w:rsid w:val="00B943EB"/>
    <w:rsid w:val="00C161B1"/>
    <w:rsid w:val="00C44B07"/>
    <w:rsid w:val="00C95FF4"/>
    <w:rsid w:val="00CB246F"/>
    <w:rsid w:val="00CB2477"/>
    <w:rsid w:val="00CC0408"/>
    <w:rsid w:val="00CD05D6"/>
    <w:rsid w:val="00CF1D2D"/>
    <w:rsid w:val="00D80A67"/>
    <w:rsid w:val="00D87D06"/>
    <w:rsid w:val="00DB6929"/>
    <w:rsid w:val="00DF7B12"/>
    <w:rsid w:val="00E36621"/>
    <w:rsid w:val="00E53FB4"/>
    <w:rsid w:val="00E71388"/>
    <w:rsid w:val="00EC621E"/>
    <w:rsid w:val="00F04080"/>
    <w:rsid w:val="00F07C6E"/>
    <w:rsid w:val="00F51D99"/>
    <w:rsid w:val="00F62F34"/>
    <w:rsid w:val="00FF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6EF100"/>
  <w15:chartTrackingRefBased/>
  <w15:docId w15:val="{711C2AE0-679D-4A5F-A027-EC79A09F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List Paragraph"/>
    <w:basedOn w:val="a"/>
    <w:uiPriority w:val="34"/>
    <w:qFormat/>
    <w:rsid w:val="00EC621E"/>
    <w:pPr>
      <w:ind w:left="720"/>
      <w:contextualSpacing/>
    </w:pPr>
  </w:style>
  <w:style w:type="character" w:styleId="af4">
    <w:name w:val="Unresolved Mention"/>
    <w:basedOn w:val="a1"/>
    <w:uiPriority w:val="99"/>
    <w:semiHidden/>
    <w:unhideWhenUsed/>
    <w:rsid w:val="006A2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347</Words>
  <Characters>2528</Characters>
  <Application>Microsoft Office Word</Application>
  <DocSecurity>0</DocSecurity>
  <Lines>93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Башлачёв Александр Павлович</cp:lastModifiedBy>
  <cp:revision>61</cp:revision>
  <cp:lastPrinted>1899-12-31T21:00:00Z</cp:lastPrinted>
  <dcterms:created xsi:type="dcterms:W3CDTF">2025-09-23T19:38:00Z</dcterms:created>
  <dcterms:modified xsi:type="dcterms:W3CDTF">2025-12-17T08:17:00Z</dcterms:modified>
</cp:coreProperties>
</file>